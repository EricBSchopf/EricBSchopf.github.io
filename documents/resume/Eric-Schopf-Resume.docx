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6BB4AB8" w14:textId="77777777" w:rsidR="00410F37" w:rsidRDefault="007A242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270EC725" wp14:editId="0B8469FF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6" name="Rectangle 2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96DDF" id="Rectangle 29" o:spid="_x0000_s1026" alt="&quot;&quot;" style="position:absolute;margin-left:-36pt;margin-top:-36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" fillcolor="white [3205]" stroked="f">
                <w10:wrap anchorx="margin"/>
                <w10:anchorlock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1032"/>
        <w:gridCol w:w="1501"/>
        <w:gridCol w:w="209"/>
        <w:gridCol w:w="1646"/>
        <w:gridCol w:w="688"/>
        <w:gridCol w:w="205"/>
        <w:gridCol w:w="19"/>
        <w:gridCol w:w="2373"/>
        <w:gridCol w:w="207"/>
        <w:gridCol w:w="2906"/>
      </w:tblGrid>
      <w:tr w:rsidR="00BC3C1B" w:rsidRPr="00E8269A" w14:paraId="21AC15BF" w14:textId="77777777" w:rsidTr="00BC3C1B">
        <w:tc>
          <w:tcPr>
            <w:tcW w:w="2034" w:type="pct"/>
            <w:gridSpan w:val="4"/>
            <w:vMerge w:val="restart"/>
          </w:tcPr>
          <w:p w14:paraId="1A2E543B" w14:textId="12032267" w:rsidR="00BC3C1B" w:rsidRPr="00C1646A" w:rsidRDefault="00C1646A" w:rsidP="00E8269A">
            <w:pPr>
              <w:pStyle w:val="Subtitle"/>
              <w:rPr>
                <w:sz w:val="72"/>
                <w:szCs w:val="72"/>
              </w:rPr>
            </w:pPr>
            <w:r w:rsidRPr="00C1646A">
              <w:rPr>
                <w:sz w:val="72"/>
                <w:szCs w:val="72"/>
              </w:rPr>
              <w:t>Eric Schopf</w:t>
            </w:r>
          </w:p>
          <w:p w14:paraId="6DAF8CB2" w14:textId="6A536757" w:rsidR="00BC3C1B" w:rsidRPr="00C1646A" w:rsidRDefault="00C1646A" w:rsidP="00E8269A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Governance, Risk &amp; Compliance Analyst</w:t>
            </w:r>
          </w:p>
          <w:p w14:paraId="057F2A5F" w14:textId="77777777" w:rsidR="00A74BEB" w:rsidRDefault="00A74BEB" w:rsidP="00A74BEB"/>
          <w:p w14:paraId="3A7B2DB0" w14:textId="48957C6C" w:rsidR="00A74BEB" w:rsidRPr="00D87E03" w:rsidRDefault="00A74BEB" w:rsidP="00A74BEB">
            <w:pPr>
              <w:pStyle w:val="ContactInfo"/>
            </w:pPr>
            <w:r>
              <w:t>El Dorado, CA</w:t>
            </w:r>
            <w:r w:rsidRPr="00D87E03">
              <w:t xml:space="preserve"> </w:t>
            </w:r>
            <w:r w:rsidR="00A35E15">
              <w:t xml:space="preserve">| </w:t>
            </w:r>
            <w:r>
              <w:t>Open to relocation</w:t>
            </w:r>
            <w:r>
              <w:br/>
              <w:t>(916) 539-3735</w:t>
            </w:r>
            <w:r w:rsidRPr="00D87E03">
              <w:t xml:space="preserve"> </w:t>
            </w:r>
          </w:p>
          <w:p w14:paraId="778648E8" w14:textId="26D45568" w:rsidR="00A74BEB" w:rsidRDefault="00F00AA7" w:rsidP="00A74BEB">
            <w:hyperlink r:id="rId10" w:history="1">
              <w:r w:rsidR="00BE02F7">
                <w:rPr>
                  <w:rStyle w:val="Hyperlink"/>
                </w:rPr>
                <w:t>contact@ericbschopf.com</w:t>
              </w:r>
            </w:hyperlink>
          </w:p>
          <w:p w14:paraId="7E6217AC" w14:textId="04242A7A" w:rsidR="00F00AA7" w:rsidRPr="00A74BEB" w:rsidRDefault="00F00AA7" w:rsidP="00A74BEB">
            <w:r>
              <w:t>linkedin.com/in/</w:t>
            </w:r>
            <w:r w:rsidR="00DB4D68" w:rsidRPr="00DB4D68">
              <w:t>eric-</w:t>
            </w:r>
            <w:proofErr w:type="spellStart"/>
            <w:r w:rsidR="00DB4D68" w:rsidRPr="00DB4D68">
              <w:t>schopf</w:t>
            </w:r>
            <w:proofErr w:type="spellEnd"/>
            <w:r w:rsidR="00DB4D68" w:rsidRPr="00DB4D68">
              <w:t>-</w:t>
            </w:r>
            <w:proofErr w:type="spellStart"/>
            <w:r w:rsidR="00DB4D68" w:rsidRPr="00DB4D68">
              <w:t>grc</w:t>
            </w:r>
            <w:proofErr w:type="spellEnd"/>
          </w:p>
        </w:tc>
        <w:tc>
          <w:tcPr>
            <w:tcW w:w="423" w:type="pct"/>
            <w:gridSpan w:val="3"/>
          </w:tcPr>
          <w:p w14:paraId="14332330" w14:textId="77777777" w:rsidR="00BC3C1B" w:rsidRPr="00E8269A" w:rsidRDefault="00BC3C1B" w:rsidP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2543" w:type="pct"/>
            <w:gridSpan w:val="3"/>
            <w:shd w:val="clear" w:color="auto" w:fill="000000"/>
          </w:tcPr>
          <w:p w14:paraId="08D9AC1A" w14:textId="77777777" w:rsidR="00BC3C1B" w:rsidRPr="00E8269A" w:rsidRDefault="00BC3C1B" w:rsidP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</w:tr>
      <w:tr w:rsidR="00BC3C1B" w:rsidRPr="00E8269A" w14:paraId="56A5986D" w14:textId="77777777" w:rsidTr="00FC533E">
        <w:trPr>
          <w:trHeight w:val="720"/>
        </w:trPr>
        <w:tc>
          <w:tcPr>
            <w:tcW w:w="2034" w:type="pct"/>
            <w:gridSpan w:val="4"/>
            <w:vMerge/>
          </w:tcPr>
          <w:p w14:paraId="61CB11FB" w14:textId="77777777" w:rsidR="00BC3C1B" w:rsidRPr="00E8269A" w:rsidRDefault="00BC3C1B" w:rsidP="00E8269A">
            <w:pPr>
              <w:pStyle w:val="Title"/>
            </w:pPr>
          </w:p>
        </w:tc>
        <w:tc>
          <w:tcPr>
            <w:tcW w:w="423" w:type="pct"/>
            <w:gridSpan w:val="3"/>
          </w:tcPr>
          <w:p w14:paraId="467DC2F8" w14:textId="77777777" w:rsidR="00BC3C1B" w:rsidRPr="00E8269A" w:rsidRDefault="00BC3C1B" w:rsidP="00E8269A">
            <w:pPr>
              <w:spacing w:before="134" w:line="240" w:lineRule="auto"/>
              <w:ind w:left="80"/>
              <w:outlineLvl w:val="1"/>
              <w:rPr>
                <w:rFonts w:ascii="Univers" w:hAnsi="Univers"/>
                <w:b/>
                <w:sz w:val="24"/>
              </w:rPr>
            </w:pPr>
          </w:p>
        </w:tc>
        <w:tc>
          <w:tcPr>
            <w:tcW w:w="2543" w:type="pct"/>
            <w:gridSpan w:val="3"/>
            <w:tcMar>
              <w:top w:w="144" w:type="dxa"/>
              <w:left w:w="115" w:type="dxa"/>
              <w:right w:w="115" w:type="dxa"/>
            </w:tcMar>
          </w:tcPr>
          <w:p w14:paraId="61AD7670" w14:textId="0A7A9E23" w:rsidR="00BC3C1B" w:rsidRPr="00BC3C1B" w:rsidRDefault="00633260" w:rsidP="00BC3C1B">
            <w:pPr>
              <w:pStyle w:val="Heading1"/>
            </w:pPr>
            <w:r>
              <w:t>Professional Summary</w:t>
            </w:r>
          </w:p>
        </w:tc>
      </w:tr>
      <w:tr w:rsidR="00BC3C1B" w:rsidRPr="00E8269A" w14:paraId="32F4ECB3" w14:textId="77777777" w:rsidTr="009111F2">
        <w:trPr>
          <w:trHeight w:val="2448"/>
        </w:trPr>
        <w:tc>
          <w:tcPr>
            <w:tcW w:w="2034" w:type="pct"/>
            <w:gridSpan w:val="4"/>
            <w:vMerge/>
          </w:tcPr>
          <w:p w14:paraId="29D58376" w14:textId="77777777" w:rsidR="00BC3C1B" w:rsidRPr="00E8269A" w:rsidRDefault="00BC3C1B" w:rsidP="00E8269A">
            <w:pPr>
              <w:spacing w:before="27" w:line="185" w:lineRule="auto"/>
              <w:ind w:left="14"/>
              <w:outlineLvl w:val="0"/>
              <w:rPr>
                <w:rFonts w:ascii="Univers" w:hAnsi="Univers"/>
                <w:b/>
                <w:spacing w:val="-16"/>
                <w:sz w:val="80"/>
              </w:rPr>
            </w:pPr>
          </w:p>
        </w:tc>
        <w:tc>
          <w:tcPr>
            <w:tcW w:w="423" w:type="pct"/>
            <w:gridSpan w:val="3"/>
          </w:tcPr>
          <w:p w14:paraId="7F2114FD" w14:textId="77777777" w:rsidR="00BC3C1B" w:rsidRPr="00E8269A" w:rsidRDefault="00BC3C1B" w:rsidP="00E8269A">
            <w:pPr>
              <w:spacing w:before="170" w:line="240" w:lineRule="auto"/>
              <w:rPr>
                <w:rFonts w:ascii="Univers" w:hAnsi="Univers"/>
              </w:rPr>
            </w:pPr>
          </w:p>
        </w:tc>
        <w:tc>
          <w:tcPr>
            <w:tcW w:w="2543" w:type="pct"/>
            <w:gridSpan w:val="3"/>
          </w:tcPr>
          <w:p w14:paraId="332F26EC" w14:textId="5650F63C" w:rsidR="00BC3C1B" w:rsidRPr="00E8269A" w:rsidRDefault="00C1646A" w:rsidP="00A02EFA">
            <w:pPr>
              <w:spacing w:before="240" w:line="240" w:lineRule="auto"/>
              <w:rPr>
                <w:rFonts w:ascii="Univers" w:hAnsi="Univers"/>
              </w:rPr>
            </w:pPr>
            <w:r w:rsidRPr="00C1646A">
              <w:rPr>
                <w:rFonts w:ascii="Univers" w:hAnsi="Univers"/>
              </w:rPr>
              <w:t>Detail-oriented cybersecurity graduate with experience in federal financial operations, regulatory compliance, and sensitive personnel processes. Proven ability to interpret policy, resolve discrepancies, maintain data integrity, and train stakeholders in high-accountability environments. Skilled in translating complex requirements into practical actions. Seeking an entry-level GRC, IT audit, or compliance analyst role.</w:t>
            </w:r>
          </w:p>
        </w:tc>
      </w:tr>
      <w:tr w:rsidR="00E8269A" w:rsidRPr="00E8269A" w14:paraId="20DBB70D" w14:textId="77777777" w:rsidTr="00BC3C1B">
        <w:tc>
          <w:tcPr>
            <w:tcW w:w="478" w:type="pct"/>
            <w:shd w:val="clear" w:color="auto" w:fill="000000"/>
          </w:tcPr>
          <w:p w14:paraId="79295502" w14:textId="77777777" w:rsidR="00E8269A" w:rsidRPr="00E8269A" w:rsidRDefault="00E8269A" w:rsidP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1556" w:type="pct"/>
            <w:gridSpan w:val="3"/>
            <w:shd w:val="clear" w:color="auto" w:fill="000000"/>
          </w:tcPr>
          <w:p w14:paraId="41AF2098" w14:textId="77777777" w:rsidR="00E8269A" w:rsidRPr="00E8269A" w:rsidRDefault="00E8269A" w:rsidP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423" w:type="pct"/>
            <w:gridSpan w:val="3"/>
            <w:shd w:val="clear" w:color="auto" w:fill="000000"/>
          </w:tcPr>
          <w:p w14:paraId="76822C3A" w14:textId="77777777" w:rsidR="00E8269A" w:rsidRPr="00E8269A" w:rsidRDefault="00E8269A" w:rsidP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2543" w:type="pct"/>
            <w:gridSpan w:val="3"/>
            <w:shd w:val="clear" w:color="auto" w:fill="000000"/>
          </w:tcPr>
          <w:p w14:paraId="7AE79212" w14:textId="77777777" w:rsidR="00E8269A" w:rsidRPr="00E8269A" w:rsidRDefault="00E8269A" w:rsidP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</w:tr>
      <w:tr w:rsidR="00BC3C1B" w:rsidRPr="00E8269A" w14:paraId="64CD1B36" w14:textId="77777777" w:rsidTr="00FC533E">
        <w:trPr>
          <w:trHeight w:val="6768"/>
        </w:trPr>
        <w:tc>
          <w:tcPr>
            <w:tcW w:w="1271" w:type="pct"/>
            <w:gridSpan w:val="3"/>
            <w:tcMar>
              <w:top w:w="144" w:type="dxa"/>
              <w:left w:w="115" w:type="dxa"/>
              <w:right w:w="115" w:type="dxa"/>
            </w:tcMar>
          </w:tcPr>
          <w:p w14:paraId="280A209A" w14:textId="77777777" w:rsidR="00BC3C1B" w:rsidRPr="00E8269A" w:rsidRDefault="00000000" w:rsidP="00BC3C1B">
            <w:pPr>
              <w:pStyle w:val="Heading1"/>
            </w:pPr>
            <w:sdt>
              <w:sdtPr>
                <w:id w:val="-1627612088"/>
                <w:placeholder>
                  <w:docPart w:val="EF5A5F5D2E494BBE9A78EDE7076F4E78"/>
                </w:placeholder>
                <w:temporary/>
                <w:showingPlcHdr/>
                <w15:appearance w15:val="hidden"/>
              </w:sdtPr>
              <w:sdtContent>
                <w:r w:rsidR="00BC3C1B" w:rsidRPr="00E8269A">
                  <w:t>Experience</w:t>
                </w:r>
              </w:sdtContent>
            </w:sdt>
          </w:p>
        </w:tc>
        <w:tc>
          <w:tcPr>
            <w:tcW w:w="3729" w:type="pct"/>
            <w:gridSpan w:val="7"/>
            <w:tcMar>
              <w:top w:w="144" w:type="dxa"/>
              <w:left w:w="115" w:type="dxa"/>
              <w:right w:w="115" w:type="dxa"/>
            </w:tcMar>
          </w:tcPr>
          <w:p w14:paraId="2791743C" w14:textId="2935BD26" w:rsidR="00BC3C1B" w:rsidRPr="00E97CB2" w:rsidRDefault="004812B2" w:rsidP="00BC3C1B">
            <w:pPr>
              <w:pStyle w:val="DateRange"/>
            </w:pPr>
            <w:r>
              <w:t>September</w:t>
            </w:r>
            <w:r w:rsidR="00494E4D" w:rsidRPr="00494E4D">
              <w:t xml:space="preserve"> 20</w:t>
            </w:r>
            <w:r>
              <w:t>25</w:t>
            </w:r>
            <w:r w:rsidR="00494E4D" w:rsidRPr="00494E4D">
              <w:t xml:space="preserve"> - Current</w:t>
            </w:r>
            <w:r w:rsidR="00BC3C1B" w:rsidRPr="00E97CB2">
              <w:t xml:space="preserve"> </w:t>
            </w:r>
          </w:p>
          <w:p w14:paraId="550DE752" w14:textId="77777777" w:rsidR="00033432" w:rsidRDefault="00033432" w:rsidP="00BC3C1B">
            <w:pPr>
              <w:pStyle w:val="JobTitleandDegree"/>
            </w:pPr>
            <w:proofErr w:type="spellStart"/>
            <w:r>
              <w:t>AccuGov</w:t>
            </w:r>
            <w:proofErr w:type="spellEnd"/>
            <w:r>
              <w:t>, Inc.</w:t>
            </w:r>
            <w:r w:rsidR="00BC3C1B">
              <w:t xml:space="preserve"> </w:t>
            </w:r>
          </w:p>
          <w:p w14:paraId="1224F5CB" w14:textId="434F521C" w:rsidR="00BC3C1B" w:rsidRPr="00410F37" w:rsidRDefault="004812B2" w:rsidP="00BC3C1B">
            <w:pPr>
              <w:pStyle w:val="JobTitleandDegree"/>
            </w:pPr>
            <w:r>
              <w:rPr>
                <w:rStyle w:val="CompanyName"/>
              </w:rPr>
              <w:t>A</w:t>
            </w:r>
            <w:r w:rsidR="00033432">
              <w:rPr>
                <w:rStyle w:val="CompanyName"/>
              </w:rPr>
              <w:t>ccounts Payable Specialist</w:t>
            </w:r>
          </w:p>
          <w:p w14:paraId="0B6ECC8B" w14:textId="42C01EEE" w:rsidR="00396034" w:rsidRPr="00396034" w:rsidRDefault="00396034" w:rsidP="00396034">
            <w:pPr>
              <w:pStyle w:val="ListParagraph"/>
              <w:numPr>
                <w:ilvl w:val="0"/>
                <w:numId w:val="8"/>
              </w:numPr>
            </w:pPr>
            <w:r w:rsidRPr="00396034">
              <w:t xml:space="preserve">Process invoices, payments, and reconciliations with accuracy while maintaining internal controls and documentation standards. </w:t>
            </w:r>
          </w:p>
          <w:p w14:paraId="36CE3362" w14:textId="5029F0DE" w:rsidR="00BC3C1B" w:rsidRDefault="00396034" w:rsidP="00396034">
            <w:pPr>
              <w:pStyle w:val="ListParagraph"/>
              <w:numPr>
                <w:ilvl w:val="0"/>
                <w:numId w:val="8"/>
              </w:numPr>
            </w:pPr>
            <w:r w:rsidRPr="00396034">
              <w:t>Resolve vendor/payment issues and support efficient financial operations in a deadline-driven environment.</w:t>
            </w:r>
          </w:p>
          <w:p w14:paraId="1F960DF8" w14:textId="576ED92D" w:rsidR="00BC3C1B" w:rsidRPr="00E97CB2" w:rsidRDefault="004812B2" w:rsidP="00BC3C1B">
            <w:pPr>
              <w:pStyle w:val="DateRange"/>
            </w:pPr>
            <w:r>
              <w:t>May</w:t>
            </w:r>
            <w:r w:rsidR="00494E4D" w:rsidRPr="00494E4D">
              <w:t xml:space="preserve"> 20</w:t>
            </w:r>
            <w:r>
              <w:t>19</w:t>
            </w:r>
            <w:r w:rsidR="00494E4D" w:rsidRPr="00494E4D">
              <w:t xml:space="preserve"> - </w:t>
            </w:r>
            <w:r>
              <w:t>September</w:t>
            </w:r>
            <w:r w:rsidR="00494E4D" w:rsidRPr="00494E4D">
              <w:t xml:space="preserve"> 20</w:t>
            </w:r>
            <w:r>
              <w:t>25</w:t>
            </w:r>
            <w:r w:rsidR="00BC3C1B" w:rsidRPr="00E97CB2">
              <w:t xml:space="preserve"> </w:t>
            </w:r>
          </w:p>
          <w:p w14:paraId="117858FA" w14:textId="77777777" w:rsidR="00033432" w:rsidRDefault="00033432" w:rsidP="00BC3C1B">
            <w:pPr>
              <w:pStyle w:val="JobTitleandDegree"/>
              <w:rPr>
                <w:i/>
              </w:rPr>
            </w:pPr>
            <w:r w:rsidRPr="00033432">
              <w:rPr>
                <w:i/>
              </w:rPr>
              <w:t>United States Property and Fiscal Office</w:t>
            </w:r>
            <w:r>
              <w:rPr>
                <w:i/>
              </w:rPr>
              <w:t xml:space="preserve"> </w:t>
            </w:r>
          </w:p>
          <w:p w14:paraId="4BAC81F8" w14:textId="77777777" w:rsidR="00033432" w:rsidRDefault="00033432" w:rsidP="00BC3C1B">
            <w:pPr>
              <w:pStyle w:val="JobTitleandDegree"/>
              <w:rPr>
                <w:b w:val="0"/>
                <w:i/>
              </w:rPr>
            </w:pPr>
            <w:r w:rsidRPr="00033432">
              <w:rPr>
                <w:b w:val="0"/>
                <w:i/>
              </w:rPr>
              <w:t xml:space="preserve">Defense Travel Certifying Official </w:t>
            </w:r>
          </w:p>
          <w:p w14:paraId="30C9A86E" w14:textId="16BF805F" w:rsidR="00033432" w:rsidRPr="00033432" w:rsidRDefault="00033432" w:rsidP="00BC3C1B">
            <w:pPr>
              <w:pStyle w:val="JobTitleandDegree"/>
              <w:rPr>
                <w:b w:val="0"/>
                <w:iCs/>
              </w:rPr>
            </w:pPr>
            <w:r>
              <w:rPr>
                <w:b w:val="0"/>
                <w:i/>
              </w:rPr>
              <w:t>Fi</w:t>
            </w:r>
            <w:r w:rsidRPr="00033432">
              <w:rPr>
                <w:rStyle w:val="CompanyName"/>
                <w:iCs/>
              </w:rPr>
              <w:t>nancial Services Technician</w:t>
            </w:r>
          </w:p>
          <w:p w14:paraId="7D6F2120" w14:textId="2192BF57" w:rsidR="00DE6F4F" w:rsidRPr="00DE6F4F" w:rsidRDefault="00DE6F4F" w:rsidP="00DE6F4F">
            <w:pPr>
              <w:pStyle w:val="ListParagraph"/>
              <w:numPr>
                <w:ilvl w:val="0"/>
                <w:numId w:val="9"/>
              </w:numPr>
            </w:pPr>
            <w:r w:rsidRPr="00DE6F4F">
              <w:t xml:space="preserve">Interpreted federal travel/pay regulations and converted requirements into clear procedures, training, and actionable guidance for personnel and leadership. </w:t>
            </w:r>
          </w:p>
          <w:p w14:paraId="6F873817" w14:textId="5DD98950" w:rsidR="00DE6F4F" w:rsidRDefault="00DE6F4F" w:rsidP="00DE6F4F">
            <w:pPr>
              <w:pStyle w:val="DateRange"/>
              <w:numPr>
                <w:ilvl w:val="0"/>
                <w:numId w:val="9"/>
              </w:numPr>
              <w:rPr>
                <w:szCs w:val="16"/>
              </w:rPr>
            </w:pPr>
            <w:r w:rsidRPr="00DE6F4F">
              <w:rPr>
                <w:szCs w:val="16"/>
              </w:rPr>
              <w:t>Managed military pay and DTS transactions, resolved discrepancies, and maintained compliance, controls, and data integrity.</w:t>
            </w:r>
          </w:p>
          <w:p w14:paraId="4E596EC6" w14:textId="1655AAD4" w:rsidR="00BC3C1B" w:rsidRPr="00E97CB2" w:rsidRDefault="004812B2" w:rsidP="00DE6F4F">
            <w:pPr>
              <w:pStyle w:val="DateRange"/>
            </w:pPr>
            <w:r>
              <w:t>December</w:t>
            </w:r>
            <w:r w:rsidR="00494E4D" w:rsidRPr="00494E4D">
              <w:t xml:space="preserve"> 20</w:t>
            </w:r>
            <w:r>
              <w:t>16</w:t>
            </w:r>
            <w:r w:rsidR="00494E4D" w:rsidRPr="00494E4D">
              <w:t xml:space="preserve"> - </w:t>
            </w:r>
            <w:r>
              <w:t>December</w:t>
            </w:r>
            <w:r w:rsidR="00494E4D" w:rsidRPr="00494E4D">
              <w:t xml:space="preserve"> 20</w:t>
            </w:r>
            <w:r>
              <w:t>22</w:t>
            </w:r>
            <w:r w:rsidR="00BC3C1B" w:rsidRPr="00E97CB2">
              <w:t xml:space="preserve"> </w:t>
            </w:r>
          </w:p>
          <w:p w14:paraId="36146FCF" w14:textId="4D79AB14" w:rsidR="00033432" w:rsidRDefault="00033432" w:rsidP="00BC3C1B">
            <w:pPr>
              <w:pStyle w:val="JobTitleandDegree"/>
            </w:pPr>
            <w:r>
              <w:t>California Army National Guard</w:t>
            </w:r>
          </w:p>
          <w:p w14:paraId="57FB89B4" w14:textId="1094572F" w:rsidR="00BC3C1B" w:rsidRPr="00410F37" w:rsidRDefault="00033432" w:rsidP="00BC3C1B">
            <w:pPr>
              <w:pStyle w:val="JobTitleandDegree"/>
            </w:pPr>
            <w:r>
              <w:rPr>
                <w:rStyle w:val="CompanyName"/>
              </w:rPr>
              <w:t>Paralegal Specialist</w:t>
            </w:r>
          </w:p>
          <w:p w14:paraId="7BF85090" w14:textId="5B249BB9" w:rsidR="00DE6F4F" w:rsidRPr="00DE6F4F" w:rsidRDefault="00DE6F4F" w:rsidP="00DE6F4F">
            <w:pPr>
              <w:pStyle w:val="ListParagraph"/>
              <w:numPr>
                <w:ilvl w:val="0"/>
                <w:numId w:val="10"/>
              </w:numPr>
            </w:pPr>
            <w:r w:rsidRPr="00DE6F4F">
              <w:t xml:space="preserve">Translated UCMJ and military regulatory requirements into precise written guidance, official documentation, and actionable policy support. </w:t>
            </w:r>
          </w:p>
          <w:p w14:paraId="67DEAE2E" w14:textId="4DAB81EC" w:rsidR="00BC3C1B" w:rsidRPr="00E8269A" w:rsidRDefault="00DE6F4F" w:rsidP="00DE6F4F">
            <w:pPr>
              <w:pStyle w:val="ListParagraph"/>
              <w:numPr>
                <w:ilvl w:val="0"/>
                <w:numId w:val="10"/>
              </w:numPr>
            </w:pPr>
            <w:r w:rsidRPr="00DE6F4F">
              <w:t>Conducted training, maintained confidential records, and ensured procedural compliance in sensitive legal matters.</w:t>
            </w:r>
          </w:p>
        </w:tc>
      </w:tr>
      <w:tr w:rsidR="00410F37" w:rsidRPr="00E8269A" w14:paraId="748BB8C7" w14:textId="77777777" w:rsidTr="00BC3C1B">
        <w:tc>
          <w:tcPr>
            <w:tcW w:w="1174" w:type="pct"/>
            <w:gridSpan w:val="2"/>
            <w:shd w:val="clear" w:color="auto" w:fill="000000" w:themeFill="text1"/>
            <w:tcMar>
              <w:left w:w="14" w:type="dxa"/>
              <w:right w:w="115" w:type="dxa"/>
            </w:tcMar>
          </w:tcPr>
          <w:p w14:paraId="2B99D42A" w14:textId="77777777" w:rsidR="00E8269A" w:rsidRPr="00E8269A" w:rsidRDefault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97" w:type="pct"/>
            <w:tcMar>
              <w:left w:w="14" w:type="dxa"/>
              <w:right w:w="115" w:type="dxa"/>
            </w:tcMar>
          </w:tcPr>
          <w:p w14:paraId="476D182A" w14:textId="77777777" w:rsidR="00E8269A" w:rsidRPr="00E8269A" w:rsidRDefault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1082" w:type="pct"/>
            <w:gridSpan w:val="2"/>
            <w:shd w:val="clear" w:color="auto" w:fill="000000" w:themeFill="text1"/>
            <w:tcMar>
              <w:left w:w="14" w:type="dxa"/>
              <w:right w:w="115" w:type="dxa"/>
            </w:tcMar>
          </w:tcPr>
          <w:p w14:paraId="3F44D2FB" w14:textId="77777777" w:rsidR="00E8269A" w:rsidRPr="00E8269A" w:rsidRDefault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95" w:type="pct"/>
            <w:tcMar>
              <w:left w:w="14" w:type="dxa"/>
              <w:right w:w="115" w:type="dxa"/>
            </w:tcMar>
          </w:tcPr>
          <w:p w14:paraId="4E5ECB36" w14:textId="77777777" w:rsidR="00E8269A" w:rsidRPr="00E8269A" w:rsidRDefault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1109" w:type="pct"/>
            <w:gridSpan w:val="2"/>
            <w:shd w:val="clear" w:color="auto" w:fill="000000" w:themeFill="text1"/>
            <w:tcMar>
              <w:left w:w="14" w:type="dxa"/>
              <w:right w:w="115" w:type="dxa"/>
            </w:tcMar>
          </w:tcPr>
          <w:p w14:paraId="25A6C344" w14:textId="77777777" w:rsidR="00E8269A" w:rsidRPr="00E8269A" w:rsidRDefault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96" w:type="pct"/>
            <w:tcMar>
              <w:left w:w="14" w:type="dxa"/>
              <w:right w:w="115" w:type="dxa"/>
            </w:tcMar>
          </w:tcPr>
          <w:p w14:paraId="099DC9B8" w14:textId="77777777" w:rsidR="00E8269A" w:rsidRPr="00E8269A" w:rsidRDefault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1347" w:type="pct"/>
            <w:shd w:val="clear" w:color="auto" w:fill="000000" w:themeFill="text1"/>
            <w:tcMar>
              <w:left w:w="14" w:type="dxa"/>
              <w:right w:w="115" w:type="dxa"/>
            </w:tcMar>
          </w:tcPr>
          <w:p w14:paraId="05504C4C" w14:textId="77777777" w:rsidR="00E8269A" w:rsidRPr="00E8269A" w:rsidRDefault="00E8269A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</w:tr>
      <w:tr w:rsidR="00410F37" w14:paraId="202AB556" w14:textId="77777777" w:rsidTr="00FC533E">
        <w:tc>
          <w:tcPr>
            <w:tcW w:w="1174" w:type="pct"/>
            <w:gridSpan w:val="2"/>
            <w:tcMar>
              <w:top w:w="144" w:type="dxa"/>
              <w:left w:w="14" w:type="dxa"/>
              <w:right w:w="115" w:type="dxa"/>
            </w:tcMar>
          </w:tcPr>
          <w:p w14:paraId="2F3C9AD6" w14:textId="77777777" w:rsidR="00E8269A" w:rsidRDefault="00000000" w:rsidP="00E8269A">
            <w:pPr>
              <w:pStyle w:val="Heading1"/>
            </w:pPr>
            <w:sdt>
              <w:sdtPr>
                <w:id w:val="1471094533"/>
                <w:placeholder>
                  <w:docPart w:val="FC7587CD56D84E2DBCD9F84B6BC0E1CC"/>
                </w:placeholder>
                <w:temporary/>
                <w:showingPlcHdr/>
                <w15:appearance w15:val="hidden"/>
              </w:sdtPr>
              <w:sdtContent>
                <w:r w:rsidR="00E8269A">
                  <w:t>Education</w:t>
                </w:r>
              </w:sdtContent>
            </w:sdt>
          </w:p>
          <w:p w14:paraId="5EA07A2E" w14:textId="4A9F948F" w:rsidR="00E8269A" w:rsidRPr="00C1646A" w:rsidRDefault="00C1646A" w:rsidP="00BC0E27">
            <w:pPr>
              <w:pStyle w:val="JobTitleandDegree"/>
            </w:pPr>
            <w:r w:rsidRPr="00C1646A">
              <w:t>Bachelor of Science</w:t>
            </w:r>
            <w:r w:rsidR="00912505">
              <w:t xml:space="preserve"> in</w:t>
            </w:r>
            <w:r w:rsidR="00A02EFA" w:rsidRPr="00C1646A">
              <w:t xml:space="preserve"> Cybersecurity</w:t>
            </w:r>
            <w:r w:rsidR="00E8269A" w:rsidRPr="00C1646A">
              <w:t xml:space="preserve"> </w:t>
            </w:r>
          </w:p>
          <w:p w14:paraId="4D7C217C" w14:textId="29B83680" w:rsidR="00E8269A" w:rsidRDefault="00A02EFA" w:rsidP="00410F37">
            <w:pPr>
              <w:pStyle w:val="SchoolName"/>
            </w:pPr>
            <w:r>
              <w:t>Southern New Hampshire</w:t>
            </w:r>
            <w:r w:rsidR="00606B9A">
              <w:t xml:space="preserve"> University</w:t>
            </w:r>
            <w:r w:rsidR="00047507">
              <w:t xml:space="preserve"> </w:t>
            </w:r>
          </w:p>
        </w:tc>
        <w:tc>
          <w:tcPr>
            <w:tcW w:w="97" w:type="pct"/>
            <w:tcMar>
              <w:top w:w="144" w:type="dxa"/>
              <w:left w:w="14" w:type="dxa"/>
              <w:right w:w="115" w:type="dxa"/>
            </w:tcMar>
          </w:tcPr>
          <w:p w14:paraId="2E1D65AB" w14:textId="77777777" w:rsidR="00E8269A" w:rsidRDefault="00E8269A">
            <w:pPr>
              <w:spacing w:line="240" w:lineRule="auto"/>
            </w:pPr>
          </w:p>
        </w:tc>
        <w:tc>
          <w:tcPr>
            <w:tcW w:w="1082" w:type="pct"/>
            <w:gridSpan w:val="2"/>
            <w:tcMar>
              <w:top w:w="144" w:type="dxa"/>
              <w:left w:w="14" w:type="dxa"/>
              <w:right w:w="115" w:type="dxa"/>
            </w:tcMar>
          </w:tcPr>
          <w:p w14:paraId="38D21FDF" w14:textId="77777777" w:rsidR="00E8269A" w:rsidRDefault="00000000" w:rsidP="00E8269A">
            <w:pPr>
              <w:pStyle w:val="Heading1"/>
            </w:pPr>
            <w:sdt>
              <w:sdtPr>
                <w:id w:val="119269848"/>
                <w:placeholder>
                  <w:docPart w:val="AAC9550A156041508B51D920AD78967A"/>
                </w:placeholder>
                <w:temporary/>
                <w:showingPlcHdr/>
                <w15:appearance w15:val="hidden"/>
              </w:sdtPr>
              <w:sdtContent>
                <w:r w:rsidR="00E8269A">
                  <w:t>Skills</w:t>
                </w:r>
              </w:sdtContent>
            </w:sdt>
          </w:p>
          <w:p w14:paraId="5EC6361B" w14:textId="77777777" w:rsidR="00E8269A" w:rsidRDefault="00763982" w:rsidP="00763982">
            <w:pPr>
              <w:pStyle w:val="SkillsBullets"/>
              <w:numPr>
                <w:ilvl w:val="0"/>
                <w:numId w:val="5"/>
              </w:numPr>
            </w:pPr>
            <w:r>
              <w:t>Policy Development</w:t>
            </w:r>
          </w:p>
          <w:p w14:paraId="47121D40" w14:textId="77777777" w:rsidR="00763982" w:rsidRDefault="00763982" w:rsidP="00763982">
            <w:pPr>
              <w:pStyle w:val="SkillsBullets"/>
              <w:numPr>
                <w:ilvl w:val="0"/>
                <w:numId w:val="5"/>
              </w:numPr>
            </w:pPr>
            <w:r>
              <w:t xml:space="preserve">Regulatory </w:t>
            </w:r>
            <w:r w:rsidRPr="00763982">
              <w:t>Interpretation</w:t>
            </w:r>
          </w:p>
          <w:p w14:paraId="3B48BAF9" w14:textId="77777777" w:rsidR="00763982" w:rsidRDefault="00763982" w:rsidP="00763982">
            <w:pPr>
              <w:pStyle w:val="SkillsBullets"/>
              <w:numPr>
                <w:ilvl w:val="0"/>
                <w:numId w:val="5"/>
              </w:numPr>
            </w:pPr>
            <w:r>
              <w:t>Stakeholder Training</w:t>
            </w:r>
          </w:p>
          <w:p w14:paraId="5A4398AA" w14:textId="77777777" w:rsidR="00763982" w:rsidRDefault="00763982" w:rsidP="00763982">
            <w:pPr>
              <w:pStyle w:val="SkillsBullets"/>
              <w:numPr>
                <w:ilvl w:val="0"/>
                <w:numId w:val="5"/>
              </w:numPr>
            </w:pPr>
            <w:r>
              <w:t>Compliance Communication</w:t>
            </w:r>
          </w:p>
          <w:p w14:paraId="0BD61E7D" w14:textId="668DAAAD" w:rsidR="00A35E15" w:rsidRDefault="00A35E15" w:rsidP="00763982">
            <w:pPr>
              <w:pStyle w:val="SkillsBullets"/>
              <w:numPr>
                <w:ilvl w:val="0"/>
                <w:numId w:val="5"/>
              </w:numPr>
            </w:pPr>
            <w:r>
              <w:t>Documentation</w:t>
            </w:r>
          </w:p>
        </w:tc>
        <w:tc>
          <w:tcPr>
            <w:tcW w:w="95" w:type="pct"/>
            <w:tcMar>
              <w:top w:w="144" w:type="dxa"/>
              <w:left w:w="14" w:type="dxa"/>
              <w:right w:w="115" w:type="dxa"/>
            </w:tcMar>
          </w:tcPr>
          <w:p w14:paraId="305C539D" w14:textId="77777777" w:rsidR="00E8269A" w:rsidRDefault="00E8269A">
            <w:pPr>
              <w:spacing w:line="240" w:lineRule="auto"/>
            </w:pPr>
          </w:p>
        </w:tc>
        <w:tc>
          <w:tcPr>
            <w:tcW w:w="1109" w:type="pct"/>
            <w:gridSpan w:val="2"/>
            <w:tcMar>
              <w:top w:w="144" w:type="dxa"/>
              <w:left w:w="14" w:type="dxa"/>
              <w:right w:w="115" w:type="dxa"/>
            </w:tcMar>
          </w:tcPr>
          <w:p w14:paraId="61007C55" w14:textId="03355EB2" w:rsidR="00E8269A" w:rsidRPr="00E8269A" w:rsidRDefault="00A74BEB" w:rsidP="00E8269A">
            <w:pPr>
              <w:pStyle w:val="Heading1"/>
            </w:pPr>
            <w:r>
              <w:t>Certifications</w:t>
            </w:r>
          </w:p>
          <w:p w14:paraId="6AAEC1F6" w14:textId="128B7D18" w:rsidR="00E8269A" w:rsidRDefault="00A74BEB" w:rsidP="00A74BEB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 w:rsidRPr="00A74BEB">
              <w:t>CompTIA Security+ (</w:t>
            </w:r>
            <w:r w:rsidR="00B87CE5">
              <w:t xml:space="preserve">In </w:t>
            </w:r>
            <w:proofErr w:type="spellStart"/>
            <w:r w:rsidR="00B87CE5">
              <w:t>Porgress</w:t>
            </w:r>
            <w:proofErr w:type="spellEnd"/>
            <w:r w:rsidRPr="00A74BEB">
              <w:t>)</w:t>
            </w:r>
          </w:p>
        </w:tc>
        <w:tc>
          <w:tcPr>
            <w:tcW w:w="96" w:type="pct"/>
            <w:tcMar>
              <w:top w:w="144" w:type="dxa"/>
              <w:left w:w="14" w:type="dxa"/>
              <w:right w:w="115" w:type="dxa"/>
            </w:tcMar>
          </w:tcPr>
          <w:p w14:paraId="4D53E896" w14:textId="77777777" w:rsidR="00E8269A" w:rsidRDefault="00E8269A">
            <w:pPr>
              <w:spacing w:line="240" w:lineRule="auto"/>
            </w:pPr>
          </w:p>
        </w:tc>
        <w:tc>
          <w:tcPr>
            <w:tcW w:w="1347" w:type="pct"/>
            <w:tcMar>
              <w:top w:w="144" w:type="dxa"/>
              <w:left w:w="14" w:type="dxa"/>
              <w:right w:w="115" w:type="dxa"/>
            </w:tcMar>
          </w:tcPr>
          <w:p w14:paraId="270EA3C0" w14:textId="75B12ED5" w:rsidR="00E8269A" w:rsidRDefault="00A74BEB" w:rsidP="00E8269A">
            <w:pPr>
              <w:pStyle w:val="Heading1"/>
            </w:pPr>
            <w:r>
              <w:t>Affiliations</w:t>
            </w:r>
          </w:p>
          <w:p w14:paraId="34BA99F5" w14:textId="2367B045" w:rsidR="00A74BEB" w:rsidRDefault="00A74BEB" w:rsidP="00A74BEB">
            <w:pPr>
              <w:pStyle w:val="ListParagraph"/>
              <w:numPr>
                <w:ilvl w:val="0"/>
                <w:numId w:val="13"/>
              </w:numPr>
            </w:pPr>
            <w:r>
              <w:t>ISACA Member</w:t>
            </w:r>
          </w:p>
          <w:p w14:paraId="0ADC0F90" w14:textId="5A81D093" w:rsidR="00A74BEB" w:rsidRDefault="00BE02F7" w:rsidP="00A74BEB">
            <w:pPr>
              <w:pStyle w:val="ListParagraph"/>
              <w:numPr>
                <w:ilvl w:val="0"/>
                <w:numId w:val="13"/>
              </w:numPr>
            </w:pPr>
            <w:r>
              <w:t xml:space="preserve">U.S. Army </w:t>
            </w:r>
            <w:r w:rsidR="00A74BEB">
              <w:t>Veteran</w:t>
            </w:r>
          </w:p>
          <w:p w14:paraId="41A82AC7" w14:textId="771594FD" w:rsidR="00A74BEB" w:rsidRPr="00A74BEB" w:rsidRDefault="00A74BEB" w:rsidP="00BE02F7">
            <w:pPr>
              <w:pStyle w:val="ListParagraph"/>
            </w:pPr>
          </w:p>
          <w:p w14:paraId="3B5DFFCA" w14:textId="1A3EC490" w:rsidR="00E8269A" w:rsidRDefault="00E8269A" w:rsidP="00410F37">
            <w:pPr>
              <w:pStyle w:val="ContactInfo"/>
            </w:pPr>
          </w:p>
        </w:tc>
      </w:tr>
    </w:tbl>
    <w:p w14:paraId="067C0183" w14:textId="2F53CEAF" w:rsidR="00340C75" w:rsidRPr="00F5689F" w:rsidRDefault="00340C75" w:rsidP="00A02EFA"/>
    <w:sectPr w:rsidR="00340C75" w:rsidRPr="00F5689F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6263C" w14:textId="77777777" w:rsidR="000D2234" w:rsidRDefault="000D2234" w:rsidP="002F6CB9">
      <w:pPr>
        <w:spacing w:line="240" w:lineRule="auto"/>
      </w:pPr>
      <w:r>
        <w:separator/>
      </w:r>
    </w:p>
  </w:endnote>
  <w:endnote w:type="continuationSeparator" w:id="0">
    <w:p w14:paraId="0790D1A1" w14:textId="77777777" w:rsidR="000D2234" w:rsidRDefault="000D2234" w:rsidP="002F6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D12A" w14:textId="77777777" w:rsidR="000D2234" w:rsidRDefault="000D2234" w:rsidP="002F6CB9">
      <w:pPr>
        <w:spacing w:line="240" w:lineRule="auto"/>
      </w:pPr>
      <w:r>
        <w:separator/>
      </w:r>
    </w:p>
  </w:footnote>
  <w:footnote w:type="continuationSeparator" w:id="0">
    <w:p w14:paraId="10804127" w14:textId="77777777" w:rsidR="000D2234" w:rsidRDefault="000D2234" w:rsidP="002F6C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0B7"/>
    <w:multiLevelType w:val="hybridMultilevel"/>
    <w:tmpl w:val="BD304E28"/>
    <w:lvl w:ilvl="0" w:tplc="AC969C3E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8622A09"/>
    <w:multiLevelType w:val="hybridMultilevel"/>
    <w:tmpl w:val="2AA0C458"/>
    <w:lvl w:ilvl="0" w:tplc="D1821E6A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F2D0E"/>
    <w:multiLevelType w:val="hybridMultilevel"/>
    <w:tmpl w:val="641045EE"/>
    <w:lvl w:ilvl="0" w:tplc="14E4BACA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30696409"/>
    <w:multiLevelType w:val="hybridMultilevel"/>
    <w:tmpl w:val="F1F255AE"/>
    <w:lvl w:ilvl="0" w:tplc="04090009">
      <w:start w:val="1"/>
      <w:numFmt w:val="bullet"/>
      <w:lvlText w:val="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34D058AD"/>
    <w:multiLevelType w:val="hybridMultilevel"/>
    <w:tmpl w:val="6AE657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570A4"/>
    <w:multiLevelType w:val="hybridMultilevel"/>
    <w:tmpl w:val="41A81F7C"/>
    <w:lvl w:ilvl="0" w:tplc="F0F6A158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52275CB5"/>
    <w:multiLevelType w:val="hybridMultilevel"/>
    <w:tmpl w:val="12A8FB04"/>
    <w:lvl w:ilvl="0" w:tplc="9BB4F756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22DB6"/>
    <w:multiLevelType w:val="hybridMultilevel"/>
    <w:tmpl w:val="F16A292A"/>
    <w:lvl w:ilvl="0" w:tplc="E85CAFCC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2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553540059">
    <w:abstractNumId w:val="4"/>
  </w:num>
  <w:num w:numId="2" w16cid:durableId="461001662">
    <w:abstractNumId w:val="11"/>
  </w:num>
  <w:num w:numId="3" w16cid:durableId="393313387">
    <w:abstractNumId w:val="10"/>
  </w:num>
  <w:num w:numId="4" w16cid:durableId="1953391337">
    <w:abstractNumId w:val="1"/>
  </w:num>
  <w:num w:numId="5" w16cid:durableId="24720226">
    <w:abstractNumId w:val="3"/>
  </w:num>
  <w:num w:numId="6" w16cid:durableId="1893274545">
    <w:abstractNumId w:val="12"/>
  </w:num>
  <w:num w:numId="7" w16cid:durableId="1533037714">
    <w:abstractNumId w:val="5"/>
  </w:num>
  <w:num w:numId="8" w16cid:durableId="556865844">
    <w:abstractNumId w:val="2"/>
  </w:num>
  <w:num w:numId="9" w16cid:durableId="73481346">
    <w:abstractNumId w:val="0"/>
  </w:num>
  <w:num w:numId="10" w16cid:durableId="1530334831">
    <w:abstractNumId w:val="9"/>
  </w:num>
  <w:num w:numId="11" w16cid:durableId="63529644">
    <w:abstractNumId w:val="6"/>
  </w:num>
  <w:num w:numId="12" w16cid:durableId="442504664">
    <w:abstractNumId w:val="7"/>
  </w:num>
  <w:num w:numId="13" w16cid:durableId="2025814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60"/>
    <w:rsid w:val="00033432"/>
    <w:rsid w:val="00047507"/>
    <w:rsid w:val="000746AE"/>
    <w:rsid w:val="000D2234"/>
    <w:rsid w:val="001A00C5"/>
    <w:rsid w:val="00292A11"/>
    <w:rsid w:val="002F6CB9"/>
    <w:rsid w:val="00340C75"/>
    <w:rsid w:val="0036393D"/>
    <w:rsid w:val="00396034"/>
    <w:rsid w:val="003E6D64"/>
    <w:rsid w:val="00410F37"/>
    <w:rsid w:val="004136C6"/>
    <w:rsid w:val="004812B2"/>
    <w:rsid w:val="00494E4D"/>
    <w:rsid w:val="005A05E2"/>
    <w:rsid w:val="005C4AC3"/>
    <w:rsid w:val="005D49CA"/>
    <w:rsid w:val="00606B9A"/>
    <w:rsid w:val="00633260"/>
    <w:rsid w:val="00673037"/>
    <w:rsid w:val="006A0E4B"/>
    <w:rsid w:val="006B3BC2"/>
    <w:rsid w:val="00724DB8"/>
    <w:rsid w:val="00743234"/>
    <w:rsid w:val="007466F4"/>
    <w:rsid w:val="00763982"/>
    <w:rsid w:val="00767A98"/>
    <w:rsid w:val="007A242C"/>
    <w:rsid w:val="007B6AC9"/>
    <w:rsid w:val="007C0CF2"/>
    <w:rsid w:val="007D294F"/>
    <w:rsid w:val="00851431"/>
    <w:rsid w:val="008539E9"/>
    <w:rsid w:val="0086291E"/>
    <w:rsid w:val="0088437B"/>
    <w:rsid w:val="009111F2"/>
    <w:rsid w:val="00912505"/>
    <w:rsid w:val="009C1962"/>
    <w:rsid w:val="00A02EFA"/>
    <w:rsid w:val="00A35914"/>
    <w:rsid w:val="00A35E15"/>
    <w:rsid w:val="00A635D5"/>
    <w:rsid w:val="00A74BEB"/>
    <w:rsid w:val="00A82D03"/>
    <w:rsid w:val="00AC4834"/>
    <w:rsid w:val="00B615F4"/>
    <w:rsid w:val="00B80EE9"/>
    <w:rsid w:val="00B87CE5"/>
    <w:rsid w:val="00BC0E27"/>
    <w:rsid w:val="00BC3C1B"/>
    <w:rsid w:val="00BE02F7"/>
    <w:rsid w:val="00C1646A"/>
    <w:rsid w:val="00C764ED"/>
    <w:rsid w:val="00C8183F"/>
    <w:rsid w:val="00C83E97"/>
    <w:rsid w:val="00C96B18"/>
    <w:rsid w:val="00D5552B"/>
    <w:rsid w:val="00D87E03"/>
    <w:rsid w:val="00DB29DA"/>
    <w:rsid w:val="00DB4D68"/>
    <w:rsid w:val="00DE6F4F"/>
    <w:rsid w:val="00E6525B"/>
    <w:rsid w:val="00E8269A"/>
    <w:rsid w:val="00E97CB2"/>
    <w:rsid w:val="00ED6E70"/>
    <w:rsid w:val="00EF10F2"/>
    <w:rsid w:val="00F00AA7"/>
    <w:rsid w:val="00F31058"/>
    <w:rsid w:val="00F41ACF"/>
    <w:rsid w:val="00F5689F"/>
    <w:rsid w:val="00F7064C"/>
    <w:rsid w:val="00F94AC0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27E9B"/>
  <w15:docId w15:val="{22B65DC3-58A2-47D0-85B9-E3222508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E27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C1B"/>
    <w:pPr>
      <w:spacing w:before="120" w:after="170" w:line="240" w:lineRule="auto"/>
      <w:outlineLvl w:val="0"/>
    </w:pPr>
    <w:rPr>
      <w:b/>
      <w:bCs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BC3C1B"/>
    <w:rPr>
      <w:rFonts w:eastAsia="Arial" w:cs="Arial"/>
      <w:b/>
      <w:bCs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ContactInfo">
    <w:name w:val="Contact Info"/>
    <w:basedOn w:val="Normal"/>
    <w:qFormat/>
    <w:rsid w:val="00BC3C1B"/>
  </w:style>
  <w:style w:type="paragraph" w:customStyle="1" w:styleId="SkillsBullets">
    <w:name w:val="Skills Bullets"/>
    <w:basedOn w:val="BulletsSkills"/>
    <w:qFormat/>
    <w:rsid w:val="00BC3C1B"/>
  </w:style>
  <w:style w:type="paragraph" w:customStyle="1" w:styleId="BulletsSkills">
    <w:name w:val="Bullets Skills"/>
    <w:basedOn w:val="ContactInfo"/>
    <w:semiHidden/>
    <w:qFormat/>
    <w:rsid w:val="00EF10F2"/>
  </w:style>
  <w:style w:type="paragraph" w:styleId="Title">
    <w:name w:val="Title"/>
    <w:basedOn w:val="Normal"/>
    <w:next w:val="Normal"/>
    <w:link w:val="TitleChar"/>
    <w:uiPriority w:val="10"/>
    <w:qFormat/>
    <w:rsid w:val="00BC3C1B"/>
    <w:pPr>
      <w:spacing w:line="185" w:lineRule="auto"/>
      <w:outlineLvl w:val="0"/>
    </w:pPr>
    <w:rPr>
      <w:rFonts w:asciiTheme="majorHAnsi" w:hAnsiTheme="majorHAnsi"/>
      <w:b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C3C1B"/>
    <w:rPr>
      <w:rFonts w:asciiTheme="majorHAnsi" w:eastAsia="Arial" w:hAnsiTheme="majorHAnsi" w:cs="Arial"/>
      <w:b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BC3C1B"/>
    <w:pPr>
      <w:spacing w:after="120"/>
      <w:outlineLvl w:val="1"/>
    </w:pPr>
    <w:rPr>
      <w:rFonts w:asciiTheme="majorHAnsi" w:hAnsiTheme="majorHAnsi"/>
      <w:b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1B"/>
    <w:rPr>
      <w:rFonts w:asciiTheme="majorHAnsi" w:eastAsia="Arial" w:hAnsiTheme="majorHAnsi" w:cs="Arial"/>
      <w:b/>
      <w:sz w:val="28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DateRange">
    <w:name w:val="Date Range"/>
    <w:basedOn w:val="Normal"/>
    <w:qFormat/>
    <w:rsid w:val="00BC3C1B"/>
    <w:pPr>
      <w:spacing w:before="170"/>
      <w:ind w:left="14"/>
    </w:pPr>
    <w:rPr>
      <w:szCs w:val="24"/>
    </w:rPr>
  </w:style>
  <w:style w:type="paragraph" w:customStyle="1" w:styleId="JobTitleandDegree">
    <w:name w:val="Job Title and Degree"/>
    <w:basedOn w:val="Normal"/>
    <w:qFormat/>
    <w:rsid w:val="00BC3C1B"/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BC3C1B"/>
    <w:rPr>
      <w:b/>
      <w:i/>
    </w:rPr>
  </w:style>
  <w:style w:type="paragraph" w:customStyle="1" w:styleId="SchoolName">
    <w:name w:val="School Name"/>
    <w:basedOn w:val="Normal"/>
    <w:qFormat/>
    <w:rsid w:val="00D87E03"/>
    <w:pPr>
      <w:spacing w:line="240" w:lineRule="auto"/>
      <w:ind w:left="14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ericbschopf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cb\AppData\Roaming\Microsoft\Templates\Swiss%20desig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5A5F5D2E494BBE9A78EDE7076F4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27361-859D-4595-898E-AF22E3D53C2C}"/>
      </w:docPartPr>
      <w:docPartBody>
        <w:p w:rsidR="00D46737" w:rsidRDefault="00000000">
          <w:pPr>
            <w:pStyle w:val="EF5A5F5D2E494BBE9A78EDE7076F4E78"/>
          </w:pPr>
          <w:r w:rsidRPr="00E8269A">
            <w:t>Experience</w:t>
          </w:r>
        </w:p>
      </w:docPartBody>
    </w:docPart>
    <w:docPart>
      <w:docPartPr>
        <w:name w:val="FC7587CD56D84E2DBCD9F84B6BC0E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3723A-929B-48C9-9215-3D5F7670A899}"/>
      </w:docPartPr>
      <w:docPartBody>
        <w:p w:rsidR="00D46737" w:rsidRDefault="00000000">
          <w:pPr>
            <w:pStyle w:val="FC7587CD56D84E2DBCD9F84B6BC0E1CC"/>
          </w:pPr>
          <w:r>
            <w:t>Education</w:t>
          </w:r>
        </w:p>
      </w:docPartBody>
    </w:docPart>
    <w:docPart>
      <w:docPartPr>
        <w:name w:val="AAC9550A156041508B51D920AD789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193C7-A8B2-4B59-929C-39B5C3BA6D1B}"/>
      </w:docPartPr>
      <w:docPartBody>
        <w:p w:rsidR="00D46737" w:rsidRDefault="00000000">
          <w:pPr>
            <w:pStyle w:val="AAC9550A156041508B51D920AD78967A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33144588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B9"/>
    <w:rsid w:val="00141896"/>
    <w:rsid w:val="00207CB9"/>
    <w:rsid w:val="004136C6"/>
    <w:rsid w:val="00D46737"/>
    <w:rsid w:val="00F9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spacing w:before="120" w:after="170" w:line="240" w:lineRule="auto"/>
      <w:outlineLvl w:val="0"/>
    </w:pPr>
    <w:rPr>
      <w:rFonts w:eastAsia="Arial" w:cs="Arial"/>
      <w:b/>
      <w:bCs/>
      <w:kern w:val="0"/>
      <w:sz w:val="22"/>
      <w:szCs w:val="40"/>
      <w:lang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eastAsia="Arial" w:cs="Arial"/>
      <w:b/>
      <w:bCs/>
      <w:kern w:val="0"/>
      <w:sz w:val="22"/>
      <w:szCs w:val="40"/>
      <w:lang w:bidi="en-US"/>
      <w14:ligatures w14:val="none"/>
    </w:rPr>
  </w:style>
  <w:style w:type="paragraph" w:customStyle="1" w:styleId="EF5A5F5D2E494BBE9A78EDE7076F4E78">
    <w:name w:val="EF5A5F5D2E494BBE9A78EDE7076F4E78"/>
  </w:style>
  <w:style w:type="paragraph" w:customStyle="1" w:styleId="FC7587CD56D84E2DBCD9F84B6BC0E1CC">
    <w:name w:val="FC7587CD56D84E2DBCD9F84B6BC0E1CC"/>
  </w:style>
  <w:style w:type="paragraph" w:customStyle="1" w:styleId="AAC9550A156041508B51D920AD78967A">
    <w:name w:val="AAC9550A156041508B51D920AD78967A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FFFFF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66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C3C4F6-3E4F-44E4-950F-8705FBE37172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CFC1ADC-35DD-4BE4-8A2C-D12F60766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635114-FE8F-4133-B1CE-FF77248AAF9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Swiss design resume</Template>
  <TotalTime>82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Schopf</dc:creator>
  <cp:keywords/>
  <dc:description/>
  <cp:lastModifiedBy>Eric Schopf</cp:lastModifiedBy>
  <cp:revision>31</cp:revision>
  <dcterms:created xsi:type="dcterms:W3CDTF">2026-04-24T05:37:00Z</dcterms:created>
  <dcterms:modified xsi:type="dcterms:W3CDTF">2026-06-21T01:54:00Z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